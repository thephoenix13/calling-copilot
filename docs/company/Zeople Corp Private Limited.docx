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02F08" w14:textId="77777777" w:rsidR="00A9204E" w:rsidRDefault="00A9204E"/>
    <w:p w14:paraId="1A882B0D" w14:textId="77777777" w:rsidR="005C4F6B" w:rsidRDefault="005C4F6B"/>
    <w:p w14:paraId="0E5FFF71" w14:textId="77777777" w:rsidR="005C4F6B" w:rsidRDefault="005C4F6B"/>
    <w:p w14:paraId="47B7F981" w14:textId="77777777" w:rsidR="005C4F6B" w:rsidRDefault="005C4F6B"/>
    <w:p w14:paraId="256FC803" w14:textId="77777777" w:rsidR="005C4F6B" w:rsidRDefault="005C4F6B"/>
    <w:p w14:paraId="5032768E" w14:textId="77777777" w:rsidR="005C4F6B" w:rsidRDefault="005C4F6B"/>
    <w:p w14:paraId="6B509266" w14:textId="77777777" w:rsidR="005C4F6B" w:rsidRPr="005C4F6B" w:rsidRDefault="005C4F6B" w:rsidP="005C4F6B">
      <w:pPr>
        <w:jc w:val="center"/>
        <w:rPr>
          <w:b/>
          <w:sz w:val="96"/>
          <w:szCs w:val="44"/>
        </w:rPr>
      </w:pPr>
      <w:r w:rsidRPr="005C4F6B">
        <w:rPr>
          <w:b/>
          <w:sz w:val="96"/>
          <w:szCs w:val="44"/>
        </w:rPr>
        <w:t>Zeople Corp Private Limited</w:t>
      </w:r>
    </w:p>
    <w:p w14:paraId="5A385A86" w14:textId="77777777" w:rsidR="005C4F6B" w:rsidRPr="005C4F6B" w:rsidRDefault="005C4F6B" w:rsidP="005C4F6B">
      <w:pPr>
        <w:jc w:val="center"/>
        <w:rPr>
          <w:sz w:val="40"/>
          <w:szCs w:val="40"/>
        </w:rPr>
      </w:pPr>
    </w:p>
    <w:p w14:paraId="0D0D4D57" w14:textId="77777777" w:rsidR="005C4F6B" w:rsidRPr="005C4F6B" w:rsidRDefault="005C4F6B" w:rsidP="005C4F6B">
      <w:pPr>
        <w:jc w:val="center"/>
        <w:rPr>
          <w:sz w:val="40"/>
          <w:szCs w:val="40"/>
        </w:rPr>
      </w:pPr>
      <w:r w:rsidRPr="005C4F6B">
        <w:rPr>
          <w:sz w:val="40"/>
          <w:szCs w:val="40"/>
        </w:rPr>
        <w:t>Plot No. 5, 80 Feet Road, 7th Block Koramangala VI Bk,</w:t>
      </w:r>
      <w:r w:rsidRPr="005C4F6B">
        <w:rPr>
          <w:sz w:val="40"/>
          <w:szCs w:val="40"/>
        </w:rPr>
        <w:br/>
        <w:t>Bangalore South, Bangalore - 560095, Karnataka</w:t>
      </w:r>
    </w:p>
    <w:p w14:paraId="4C9E2DD1" w14:textId="77777777" w:rsidR="005C4F6B" w:rsidRDefault="005C4F6B" w:rsidP="005C4F6B"/>
    <w:sectPr w:rsidR="005C4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79089938">
    <w:abstractNumId w:val="19"/>
  </w:num>
  <w:num w:numId="2" w16cid:durableId="762992649">
    <w:abstractNumId w:val="12"/>
  </w:num>
  <w:num w:numId="3" w16cid:durableId="839656357">
    <w:abstractNumId w:val="10"/>
  </w:num>
  <w:num w:numId="4" w16cid:durableId="1787039881">
    <w:abstractNumId w:val="21"/>
  </w:num>
  <w:num w:numId="5" w16cid:durableId="1519780512">
    <w:abstractNumId w:val="13"/>
  </w:num>
  <w:num w:numId="6" w16cid:durableId="1577593098">
    <w:abstractNumId w:val="16"/>
  </w:num>
  <w:num w:numId="7" w16cid:durableId="1683513145">
    <w:abstractNumId w:val="18"/>
  </w:num>
  <w:num w:numId="8" w16cid:durableId="1728725733">
    <w:abstractNumId w:val="9"/>
  </w:num>
  <w:num w:numId="9" w16cid:durableId="436220336">
    <w:abstractNumId w:val="7"/>
  </w:num>
  <w:num w:numId="10" w16cid:durableId="2093240728">
    <w:abstractNumId w:val="6"/>
  </w:num>
  <w:num w:numId="11" w16cid:durableId="1433822772">
    <w:abstractNumId w:val="5"/>
  </w:num>
  <w:num w:numId="12" w16cid:durableId="1821380855">
    <w:abstractNumId w:val="4"/>
  </w:num>
  <w:num w:numId="13" w16cid:durableId="1949698288">
    <w:abstractNumId w:val="8"/>
  </w:num>
  <w:num w:numId="14" w16cid:durableId="1823814558">
    <w:abstractNumId w:val="3"/>
  </w:num>
  <w:num w:numId="15" w16cid:durableId="1515804203">
    <w:abstractNumId w:val="2"/>
  </w:num>
  <w:num w:numId="16" w16cid:durableId="1962682396">
    <w:abstractNumId w:val="1"/>
  </w:num>
  <w:num w:numId="17" w16cid:durableId="2121601379">
    <w:abstractNumId w:val="0"/>
  </w:num>
  <w:num w:numId="18" w16cid:durableId="561522818">
    <w:abstractNumId w:val="14"/>
  </w:num>
  <w:num w:numId="19" w16cid:durableId="750154375">
    <w:abstractNumId w:val="15"/>
  </w:num>
  <w:num w:numId="20" w16cid:durableId="1704747734">
    <w:abstractNumId w:val="20"/>
  </w:num>
  <w:num w:numId="21" w16cid:durableId="1158031219">
    <w:abstractNumId w:val="17"/>
  </w:num>
  <w:num w:numId="22" w16cid:durableId="1784808221">
    <w:abstractNumId w:val="11"/>
  </w:num>
  <w:num w:numId="23" w16cid:durableId="2692464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F6B"/>
    <w:rsid w:val="005C4F6B"/>
    <w:rsid w:val="00617A66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A76C2"/>
  <w15:chartTrackingRefBased/>
  <w15:docId w15:val="{6E3FA296-DD24-457D-9764-83A9EA070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6B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 w:after="0" w:line="240" w:lineRule="auto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0" w:line="240" w:lineRule="auto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0" w:line="240" w:lineRule="auto"/>
      <w:ind w:left="864" w:right="864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line="240" w:lineRule="auto"/>
    </w:pPr>
    <w:rPr>
      <w:rFonts w:eastAsiaTheme="minorHAnsi"/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 w:line="240" w:lineRule="auto"/>
    </w:pPr>
    <w:rPr>
      <w:rFonts w:eastAsiaTheme="minorHAnsi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 w:line="240" w:lineRule="auto"/>
      <w:ind w:left="360"/>
    </w:pPr>
    <w:rPr>
      <w:rFonts w:eastAsiaTheme="minorHAnsi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pPr>
      <w:spacing w:after="0" w:line="240" w:lineRule="auto"/>
    </w:pPr>
    <w:rPr>
      <w:rFonts w:eastAsiaTheme="minorHAnsi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pPr>
      <w:spacing w:after="0" w:line="240" w:lineRule="auto"/>
    </w:pPr>
    <w:rPr>
      <w:rFonts w:eastAsiaTheme="minorHAnsi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pPr>
      <w:spacing w:after="0" w:line="240" w:lineRule="auto"/>
    </w:pPr>
    <w:rPr>
      <w:rFonts w:eastAsiaTheme="minorHAnsi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  <w:pPr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  <w:pPr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 w:line="240" w:lineRule="auto"/>
      <w:ind w:left="1757"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ura\AppData\Local\Microsoft\Office\16.0\DTS\en-IN%7b32B92213-6F66-462C-8A35-F01098F12AD3%7d\%7b067FD5ED-C598-4EA3-899F-496729B35432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{067FD5ED-C598-4EA3-899F-496729B35432}tf02786999_win32</Template>
  <TotalTime>4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Gupta</dc:creator>
  <cp:keywords/>
  <dc:description/>
  <cp:lastModifiedBy>A Gupta</cp:lastModifiedBy>
  <cp:revision>1</cp:revision>
  <dcterms:created xsi:type="dcterms:W3CDTF">2025-12-11T06:55:00Z</dcterms:created>
  <dcterms:modified xsi:type="dcterms:W3CDTF">2025-12-11T06:59:00Z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